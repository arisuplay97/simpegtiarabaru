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DA23D" w14:textId="77777777" w:rsidR="00324A1E" w:rsidRDefault="000D4423">
      <w:pPr>
        <w:spacing w:before="93"/>
        <w:ind w:left="100"/>
      </w:pPr>
      <w:r>
        <w:pict w14:anchorId="27B313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2.65pt;height:79.75pt">
            <v:imagedata r:id="rId7" o:title=""/>
          </v:shape>
        </w:pict>
      </w:r>
    </w:p>
    <w:p w14:paraId="33C5C5A5" w14:textId="77777777" w:rsidR="00324A1E" w:rsidRDefault="00324A1E">
      <w:pPr>
        <w:spacing w:before="10" w:line="220" w:lineRule="exact"/>
        <w:rPr>
          <w:sz w:val="22"/>
          <w:szCs w:val="22"/>
        </w:rPr>
      </w:pPr>
    </w:p>
    <w:p w14:paraId="453C095B" w14:textId="3F62478D" w:rsidR="00324A1E" w:rsidRDefault="00000000">
      <w:pPr>
        <w:spacing w:before="29"/>
        <w:ind w:left="852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     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proofErr w:type="gram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</w:p>
    <w:p w14:paraId="2B3FCDAA" w14:textId="385FCA42" w:rsidR="00324A1E" w:rsidRDefault="00000000">
      <w:pPr>
        <w:spacing w:before="42"/>
        <w:ind w:left="85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mp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proofErr w:type="gram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</w:p>
    <w:p w14:paraId="49C1B1EC" w14:textId="7B4C7646" w:rsidR="00324A1E" w:rsidRDefault="00000000">
      <w:pPr>
        <w:spacing w:before="42"/>
        <w:ind w:left="852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     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proofErr w:type="gram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</w:p>
    <w:p w14:paraId="26D3894C" w14:textId="77777777" w:rsidR="00324A1E" w:rsidRDefault="00324A1E">
      <w:pPr>
        <w:spacing w:before="8" w:line="140" w:lineRule="exact"/>
        <w:rPr>
          <w:sz w:val="15"/>
          <w:szCs w:val="15"/>
        </w:rPr>
      </w:pPr>
    </w:p>
    <w:p w14:paraId="1C46E4EE" w14:textId="77777777" w:rsidR="00324A1E" w:rsidRDefault="00324A1E">
      <w:pPr>
        <w:spacing w:line="200" w:lineRule="exact"/>
      </w:pPr>
    </w:p>
    <w:p w14:paraId="3360F1D6" w14:textId="77777777" w:rsidR="00324A1E" w:rsidRDefault="00324A1E">
      <w:pPr>
        <w:spacing w:line="200" w:lineRule="exact"/>
      </w:pPr>
    </w:p>
    <w:p w14:paraId="292A72E3" w14:textId="77777777" w:rsidR="00324A1E" w:rsidRDefault="00324A1E" w:rsidP="008C7FF1">
      <w:pPr>
        <w:spacing w:line="200" w:lineRule="exact"/>
        <w:ind w:left="720"/>
      </w:pPr>
    </w:p>
    <w:p w14:paraId="5C8647A1" w14:textId="1342527F" w:rsidR="00324A1E" w:rsidRDefault="008C7FF1" w:rsidP="008C7FF1">
      <w:pPr>
        <w:spacing w:line="200" w:lineRule="exact"/>
        <w:ind w:left="720"/>
      </w:pPr>
      <w:r>
        <w:tab/>
      </w:r>
    </w:p>
    <w:p w14:paraId="2676CB2C" w14:textId="77777777" w:rsidR="00324A1E" w:rsidRDefault="00324A1E" w:rsidP="008C7FF1">
      <w:pPr>
        <w:spacing w:line="200" w:lineRule="exact"/>
        <w:ind w:left="720"/>
      </w:pPr>
    </w:p>
    <w:p w14:paraId="365D2F1A" w14:textId="77777777" w:rsidR="00324A1E" w:rsidRDefault="00324A1E" w:rsidP="008C7FF1">
      <w:pPr>
        <w:spacing w:line="200" w:lineRule="exact"/>
        <w:ind w:left="720"/>
      </w:pPr>
    </w:p>
    <w:p w14:paraId="2150113B" w14:textId="77777777" w:rsidR="000D4423" w:rsidRDefault="000D4423" w:rsidP="008C7FF1">
      <w:pPr>
        <w:spacing w:line="200" w:lineRule="exact"/>
        <w:ind w:left="720"/>
      </w:pPr>
    </w:p>
    <w:p w14:paraId="1B44B0A7" w14:textId="77777777" w:rsidR="000D4423" w:rsidRDefault="000D4423" w:rsidP="008C7FF1">
      <w:pPr>
        <w:spacing w:line="200" w:lineRule="exact"/>
        <w:ind w:left="720"/>
      </w:pPr>
    </w:p>
    <w:p w14:paraId="7F8087C6" w14:textId="77777777" w:rsidR="000D4423" w:rsidRDefault="000D4423" w:rsidP="008C7FF1">
      <w:pPr>
        <w:spacing w:line="200" w:lineRule="exact"/>
        <w:ind w:left="720"/>
      </w:pPr>
    </w:p>
    <w:p w14:paraId="08C078E4" w14:textId="77777777" w:rsidR="000D4423" w:rsidRDefault="000D4423" w:rsidP="008C7FF1">
      <w:pPr>
        <w:spacing w:line="200" w:lineRule="exact"/>
        <w:ind w:left="720"/>
      </w:pPr>
    </w:p>
    <w:p w14:paraId="267A15AB" w14:textId="77777777" w:rsidR="008C7FF1" w:rsidRDefault="008C7FF1" w:rsidP="008C7FF1">
      <w:pPr>
        <w:spacing w:line="200" w:lineRule="exact"/>
        <w:ind w:left="720"/>
      </w:pPr>
    </w:p>
    <w:p w14:paraId="2F24308F" w14:textId="77777777" w:rsidR="008C7FF1" w:rsidRDefault="008C7FF1" w:rsidP="008C7FF1">
      <w:pPr>
        <w:spacing w:line="200" w:lineRule="exact"/>
        <w:ind w:left="720"/>
      </w:pPr>
    </w:p>
    <w:p w14:paraId="17505A13" w14:textId="77777777" w:rsidR="008C7FF1" w:rsidRDefault="008C7FF1" w:rsidP="008C7FF1">
      <w:pPr>
        <w:spacing w:line="200" w:lineRule="exact"/>
        <w:ind w:left="720"/>
      </w:pPr>
    </w:p>
    <w:p w14:paraId="08CC35FA" w14:textId="77777777" w:rsidR="008C7FF1" w:rsidRDefault="008C7FF1" w:rsidP="008C7FF1">
      <w:pPr>
        <w:spacing w:line="200" w:lineRule="exact"/>
        <w:ind w:left="720"/>
      </w:pPr>
    </w:p>
    <w:p w14:paraId="26E14A51" w14:textId="77777777" w:rsidR="008C7FF1" w:rsidRDefault="008C7FF1" w:rsidP="008C7FF1">
      <w:pPr>
        <w:spacing w:line="200" w:lineRule="exact"/>
        <w:ind w:left="720"/>
      </w:pPr>
    </w:p>
    <w:p w14:paraId="369633F6" w14:textId="77777777" w:rsidR="008C7FF1" w:rsidRDefault="008C7FF1" w:rsidP="008C7FF1">
      <w:pPr>
        <w:spacing w:line="200" w:lineRule="exact"/>
        <w:ind w:left="720"/>
      </w:pPr>
    </w:p>
    <w:p w14:paraId="2946A003" w14:textId="77777777" w:rsidR="008C7FF1" w:rsidRDefault="008C7FF1" w:rsidP="008C7FF1">
      <w:pPr>
        <w:spacing w:line="200" w:lineRule="exact"/>
        <w:ind w:left="720"/>
      </w:pPr>
    </w:p>
    <w:p w14:paraId="547EFC87" w14:textId="77777777" w:rsidR="008C7FF1" w:rsidRDefault="008C7FF1" w:rsidP="008C7FF1">
      <w:pPr>
        <w:spacing w:line="200" w:lineRule="exact"/>
        <w:ind w:left="720"/>
      </w:pPr>
    </w:p>
    <w:p w14:paraId="7E99A55A" w14:textId="77777777" w:rsidR="008C7FF1" w:rsidRDefault="008C7FF1" w:rsidP="008C7FF1">
      <w:pPr>
        <w:spacing w:line="200" w:lineRule="exact"/>
        <w:ind w:left="720"/>
      </w:pPr>
    </w:p>
    <w:p w14:paraId="513FB299" w14:textId="77777777" w:rsidR="008C7FF1" w:rsidRDefault="008C7FF1" w:rsidP="008C7FF1">
      <w:pPr>
        <w:spacing w:line="200" w:lineRule="exact"/>
        <w:ind w:left="720"/>
      </w:pPr>
    </w:p>
    <w:p w14:paraId="6461016F" w14:textId="77777777" w:rsidR="008C7FF1" w:rsidRDefault="008C7FF1" w:rsidP="008C7FF1">
      <w:pPr>
        <w:spacing w:line="200" w:lineRule="exact"/>
        <w:ind w:left="720"/>
      </w:pPr>
    </w:p>
    <w:p w14:paraId="034B8419" w14:textId="77777777" w:rsidR="008C7FF1" w:rsidRDefault="008C7FF1" w:rsidP="008C7FF1">
      <w:pPr>
        <w:spacing w:line="200" w:lineRule="exact"/>
        <w:ind w:left="720"/>
      </w:pPr>
    </w:p>
    <w:p w14:paraId="30E0AEFE" w14:textId="77777777" w:rsidR="008C7FF1" w:rsidRDefault="008C7FF1" w:rsidP="008C7FF1">
      <w:pPr>
        <w:spacing w:line="200" w:lineRule="exact"/>
        <w:ind w:left="720"/>
      </w:pPr>
    </w:p>
    <w:p w14:paraId="1A286A5F" w14:textId="77777777" w:rsidR="008C7FF1" w:rsidRDefault="008C7FF1" w:rsidP="008C7FF1">
      <w:pPr>
        <w:spacing w:line="200" w:lineRule="exact"/>
        <w:ind w:left="720"/>
      </w:pPr>
    </w:p>
    <w:p w14:paraId="6E1BB2E9" w14:textId="77777777" w:rsidR="008C7FF1" w:rsidRDefault="008C7FF1" w:rsidP="008C7FF1">
      <w:pPr>
        <w:spacing w:line="200" w:lineRule="exact"/>
        <w:ind w:left="720"/>
      </w:pPr>
    </w:p>
    <w:p w14:paraId="491321B0" w14:textId="77777777" w:rsidR="008C7FF1" w:rsidRDefault="008C7FF1" w:rsidP="008C7FF1">
      <w:pPr>
        <w:spacing w:line="200" w:lineRule="exact"/>
        <w:ind w:left="720"/>
      </w:pPr>
    </w:p>
    <w:p w14:paraId="6C58BE66" w14:textId="77777777" w:rsidR="008C7FF1" w:rsidRDefault="008C7FF1" w:rsidP="008C7FF1">
      <w:pPr>
        <w:spacing w:line="200" w:lineRule="exact"/>
        <w:ind w:left="720"/>
      </w:pPr>
    </w:p>
    <w:p w14:paraId="7BFBCD31" w14:textId="77777777" w:rsidR="008C7FF1" w:rsidRDefault="008C7FF1" w:rsidP="008C7FF1">
      <w:pPr>
        <w:spacing w:line="200" w:lineRule="exact"/>
        <w:ind w:left="720"/>
      </w:pPr>
    </w:p>
    <w:p w14:paraId="2577689A" w14:textId="77777777" w:rsidR="008C7FF1" w:rsidRDefault="008C7FF1" w:rsidP="008C7FF1">
      <w:pPr>
        <w:spacing w:line="200" w:lineRule="exact"/>
        <w:ind w:left="720"/>
      </w:pPr>
    </w:p>
    <w:p w14:paraId="7439F0DB" w14:textId="77777777" w:rsidR="008C7FF1" w:rsidRDefault="008C7FF1" w:rsidP="008C7FF1">
      <w:pPr>
        <w:spacing w:line="200" w:lineRule="exact"/>
        <w:ind w:left="720"/>
      </w:pPr>
    </w:p>
    <w:p w14:paraId="5ED02F9A" w14:textId="77777777" w:rsidR="008C7FF1" w:rsidRDefault="008C7FF1" w:rsidP="008C7FF1">
      <w:pPr>
        <w:spacing w:line="200" w:lineRule="exact"/>
        <w:ind w:left="720"/>
      </w:pPr>
    </w:p>
    <w:p w14:paraId="0656799A" w14:textId="77777777" w:rsidR="008C7FF1" w:rsidRDefault="008C7FF1" w:rsidP="008C7FF1">
      <w:pPr>
        <w:spacing w:line="200" w:lineRule="exact"/>
        <w:ind w:left="720"/>
      </w:pPr>
    </w:p>
    <w:p w14:paraId="602DBDE7" w14:textId="77777777" w:rsidR="008C7FF1" w:rsidRDefault="008C7FF1" w:rsidP="008C7FF1">
      <w:pPr>
        <w:spacing w:line="200" w:lineRule="exact"/>
        <w:ind w:left="720"/>
      </w:pPr>
    </w:p>
    <w:p w14:paraId="558CA13B" w14:textId="77777777" w:rsidR="008C7FF1" w:rsidRDefault="008C7FF1" w:rsidP="008C7FF1">
      <w:pPr>
        <w:spacing w:line="200" w:lineRule="exact"/>
        <w:ind w:left="720"/>
      </w:pPr>
    </w:p>
    <w:p w14:paraId="476F0623" w14:textId="77777777" w:rsidR="008C7FF1" w:rsidRDefault="008C7FF1" w:rsidP="008C7FF1">
      <w:pPr>
        <w:spacing w:line="200" w:lineRule="exact"/>
        <w:ind w:left="720"/>
      </w:pPr>
    </w:p>
    <w:p w14:paraId="26FE5159" w14:textId="77777777" w:rsidR="008C7FF1" w:rsidRDefault="008C7FF1" w:rsidP="008C7FF1">
      <w:pPr>
        <w:spacing w:line="200" w:lineRule="exact"/>
        <w:ind w:left="720"/>
      </w:pPr>
    </w:p>
    <w:p w14:paraId="218E1C8F" w14:textId="77777777" w:rsidR="008C7FF1" w:rsidRDefault="008C7FF1" w:rsidP="008C7FF1">
      <w:pPr>
        <w:spacing w:line="200" w:lineRule="exact"/>
        <w:ind w:left="720"/>
      </w:pPr>
    </w:p>
    <w:p w14:paraId="33382BC4" w14:textId="77777777" w:rsidR="008C7FF1" w:rsidRDefault="008C7FF1" w:rsidP="008C7FF1">
      <w:pPr>
        <w:spacing w:line="200" w:lineRule="exact"/>
        <w:ind w:left="720"/>
      </w:pPr>
    </w:p>
    <w:p w14:paraId="7E1C190C" w14:textId="77777777" w:rsidR="008C7FF1" w:rsidRDefault="008C7FF1" w:rsidP="008C7FF1">
      <w:pPr>
        <w:spacing w:line="200" w:lineRule="exact"/>
        <w:ind w:left="720"/>
      </w:pPr>
    </w:p>
    <w:p w14:paraId="0D65CB02" w14:textId="77777777" w:rsidR="008C7FF1" w:rsidRDefault="008C7FF1" w:rsidP="008C7FF1">
      <w:pPr>
        <w:spacing w:line="200" w:lineRule="exact"/>
        <w:ind w:left="720"/>
      </w:pPr>
    </w:p>
    <w:p w14:paraId="7EAFD304" w14:textId="77777777" w:rsidR="008C7FF1" w:rsidRDefault="008C7FF1" w:rsidP="008C7FF1">
      <w:pPr>
        <w:spacing w:line="200" w:lineRule="exact"/>
        <w:ind w:left="720"/>
      </w:pPr>
    </w:p>
    <w:p w14:paraId="2524FB70" w14:textId="77777777" w:rsidR="008C7FF1" w:rsidRDefault="008C7FF1" w:rsidP="008C7FF1">
      <w:pPr>
        <w:spacing w:line="200" w:lineRule="exact"/>
        <w:ind w:left="720"/>
      </w:pPr>
    </w:p>
    <w:p w14:paraId="121055DB" w14:textId="77777777" w:rsidR="008C7FF1" w:rsidRDefault="008C7FF1" w:rsidP="008C7FF1">
      <w:pPr>
        <w:spacing w:line="200" w:lineRule="exact"/>
        <w:ind w:left="720"/>
      </w:pPr>
    </w:p>
    <w:p w14:paraId="64901CF3" w14:textId="77777777" w:rsidR="008C7FF1" w:rsidRDefault="008C7FF1" w:rsidP="008C7FF1">
      <w:pPr>
        <w:spacing w:line="200" w:lineRule="exact"/>
        <w:ind w:left="720"/>
      </w:pPr>
    </w:p>
    <w:p w14:paraId="0BB58B7E" w14:textId="77777777" w:rsidR="008C7FF1" w:rsidRDefault="008C7FF1" w:rsidP="008C7FF1">
      <w:pPr>
        <w:spacing w:line="200" w:lineRule="exact"/>
        <w:ind w:left="720"/>
      </w:pPr>
    </w:p>
    <w:p w14:paraId="1696ED3D" w14:textId="77777777" w:rsidR="008C7FF1" w:rsidRDefault="008C7FF1" w:rsidP="008C7FF1">
      <w:pPr>
        <w:spacing w:line="200" w:lineRule="exact"/>
        <w:ind w:left="720"/>
      </w:pPr>
    </w:p>
    <w:p w14:paraId="30516287" w14:textId="77777777" w:rsidR="008C7FF1" w:rsidRDefault="008C7FF1" w:rsidP="008C7FF1">
      <w:pPr>
        <w:spacing w:line="200" w:lineRule="exact"/>
        <w:ind w:left="720"/>
      </w:pPr>
    </w:p>
    <w:p w14:paraId="033CBC56" w14:textId="77777777" w:rsidR="008C7FF1" w:rsidRDefault="008C7FF1" w:rsidP="008C7FF1">
      <w:pPr>
        <w:spacing w:line="200" w:lineRule="exact"/>
        <w:ind w:left="720"/>
      </w:pPr>
    </w:p>
    <w:p w14:paraId="660B14D1" w14:textId="77777777" w:rsidR="008C7FF1" w:rsidRDefault="008C7FF1" w:rsidP="008C7FF1">
      <w:pPr>
        <w:spacing w:line="200" w:lineRule="exact"/>
        <w:ind w:left="720"/>
      </w:pPr>
    </w:p>
    <w:p w14:paraId="441C60B3" w14:textId="77777777" w:rsidR="008C7FF1" w:rsidRDefault="008C7FF1" w:rsidP="008C7FF1">
      <w:pPr>
        <w:spacing w:line="200" w:lineRule="exact"/>
        <w:ind w:left="720"/>
      </w:pPr>
    </w:p>
    <w:p w14:paraId="67F3C194" w14:textId="77777777" w:rsidR="008C7FF1" w:rsidRDefault="008C7FF1" w:rsidP="008C7FF1">
      <w:pPr>
        <w:spacing w:line="200" w:lineRule="exact"/>
        <w:ind w:left="720"/>
      </w:pPr>
    </w:p>
    <w:p w14:paraId="40987403" w14:textId="77777777" w:rsidR="008C7FF1" w:rsidRDefault="008C7FF1" w:rsidP="008C7FF1">
      <w:pPr>
        <w:spacing w:line="200" w:lineRule="exact"/>
        <w:ind w:left="720"/>
      </w:pPr>
    </w:p>
    <w:p w14:paraId="36908F92" w14:textId="77777777" w:rsidR="008C7FF1" w:rsidRDefault="008C7FF1" w:rsidP="008C7FF1">
      <w:pPr>
        <w:spacing w:line="200" w:lineRule="exact"/>
        <w:ind w:left="720"/>
      </w:pPr>
    </w:p>
    <w:p w14:paraId="5D2888B0" w14:textId="77777777" w:rsidR="008C7FF1" w:rsidRDefault="008C7FF1" w:rsidP="008C7FF1">
      <w:pPr>
        <w:spacing w:line="200" w:lineRule="exact"/>
        <w:ind w:left="720"/>
      </w:pPr>
    </w:p>
    <w:p w14:paraId="589EACFA" w14:textId="77777777" w:rsidR="008C7FF1" w:rsidRDefault="008C7FF1" w:rsidP="008C7FF1">
      <w:pPr>
        <w:spacing w:line="200" w:lineRule="exact"/>
        <w:ind w:left="720"/>
      </w:pPr>
    </w:p>
    <w:p w14:paraId="70A101CF" w14:textId="77777777" w:rsidR="000D4423" w:rsidRDefault="000D4423" w:rsidP="008C7FF1">
      <w:pPr>
        <w:spacing w:line="200" w:lineRule="exact"/>
        <w:ind w:left="720"/>
      </w:pPr>
    </w:p>
    <w:p w14:paraId="0A0DE87D" w14:textId="77777777" w:rsidR="000D4423" w:rsidRDefault="000D4423" w:rsidP="008C7FF1">
      <w:pPr>
        <w:spacing w:line="200" w:lineRule="exact"/>
        <w:ind w:left="720"/>
      </w:pPr>
    </w:p>
    <w:p w14:paraId="5F60884F" w14:textId="77777777" w:rsidR="000D4423" w:rsidRDefault="000D4423" w:rsidP="008C7FF1">
      <w:pPr>
        <w:spacing w:line="200" w:lineRule="exact"/>
        <w:ind w:left="720"/>
      </w:pPr>
    </w:p>
    <w:p w14:paraId="40B64667" w14:textId="77777777" w:rsidR="000D4423" w:rsidRDefault="000D4423" w:rsidP="008C7FF1">
      <w:pPr>
        <w:spacing w:line="200" w:lineRule="exact"/>
        <w:ind w:left="720"/>
      </w:pPr>
    </w:p>
    <w:p w14:paraId="41B933C1" w14:textId="77777777" w:rsidR="000D4423" w:rsidRDefault="000D4423" w:rsidP="008C7FF1">
      <w:pPr>
        <w:spacing w:line="200" w:lineRule="exact"/>
        <w:ind w:left="720"/>
      </w:pPr>
    </w:p>
    <w:p w14:paraId="0C2DDB07" w14:textId="77777777" w:rsidR="000D4423" w:rsidRDefault="000D4423" w:rsidP="008C7FF1">
      <w:pPr>
        <w:spacing w:line="200" w:lineRule="exact"/>
        <w:ind w:left="720"/>
      </w:pPr>
    </w:p>
    <w:p w14:paraId="484ACF5A" w14:textId="77777777" w:rsidR="000D4423" w:rsidRDefault="000D4423">
      <w:pPr>
        <w:spacing w:line="200" w:lineRule="exact"/>
      </w:pPr>
    </w:p>
    <w:p w14:paraId="4B175DAA" w14:textId="77777777" w:rsidR="000D4423" w:rsidRDefault="000D4423">
      <w:pPr>
        <w:spacing w:line="200" w:lineRule="exact"/>
      </w:pPr>
    </w:p>
    <w:p w14:paraId="62A67A6A" w14:textId="77777777" w:rsidR="00324A1E" w:rsidRDefault="000D4423">
      <w:pPr>
        <w:ind w:left="184"/>
      </w:pPr>
      <w:r>
        <w:pict w14:anchorId="5F825920">
          <v:shape id="_x0000_i1026" type="#_x0000_t75" style="width:576.55pt;height:53.7pt">
            <v:imagedata r:id="rId8" o:title=""/>
          </v:shape>
        </w:pict>
      </w:r>
    </w:p>
    <w:sectPr w:rsidR="00324A1E">
      <w:type w:val="continuous"/>
      <w:pgSz w:w="11920" w:h="16840"/>
      <w:pgMar w:top="-20" w:right="4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E956FB" w14:textId="77777777" w:rsidR="00537254" w:rsidRDefault="00537254" w:rsidP="000D4423">
      <w:r>
        <w:separator/>
      </w:r>
    </w:p>
  </w:endnote>
  <w:endnote w:type="continuationSeparator" w:id="0">
    <w:p w14:paraId="3CADE29C" w14:textId="77777777" w:rsidR="00537254" w:rsidRDefault="00537254" w:rsidP="000D4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312A93" w14:textId="77777777" w:rsidR="00537254" w:rsidRDefault="00537254" w:rsidP="000D4423">
      <w:r>
        <w:separator/>
      </w:r>
    </w:p>
  </w:footnote>
  <w:footnote w:type="continuationSeparator" w:id="0">
    <w:p w14:paraId="2C4501DE" w14:textId="77777777" w:rsidR="00537254" w:rsidRDefault="00537254" w:rsidP="000D44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F5814"/>
    <w:multiLevelType w:val="multilevel"/>
    <w:tmpl w:val="7270C3C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96377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A1E"/>
    <w:rsid w:val="000D4423"/>
    <w:rsid w:val="00135982"/>
    <w:rsid w:val="00324A1E"/>
    <w:rsid w:val="00537254"/>
    <w:rsid w:val="008C7FF1"/>
    <w:rsid w:val="00DE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CF0B5"/>
  <w15:docId w15:val="{E1F9463B-809C-452F-9A29-87F2A7ECD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D44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4423"/>
  </w:style>
  <w:style w:type="paragraph" w:styleId="Footer">
    <w:name w:val="footer"/>
    <w:basedOn w:val="Normal"/>
    <w:link w:val="FooterChar"/>
    <w:uiPriority w:val="99"/>
    <w:unhideWhenUsed/>
    <w:rsid w:val="000D44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rafifharby@gmail.com</cp:lastModifiedBy>
  <cp:revision>3</cp:revision>
  <dcterms:created xsi:type="dcterms:W3CDTF">2026-03-27T14:10:00Z</dcterms:created>
  <dcterms:modified xsi:type="dcterms:W3CDTF">2026-03-27T14:11:00Z</dcterms:modified>
</cp:coreProperties>
</file>